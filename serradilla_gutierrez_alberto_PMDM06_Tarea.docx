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A46B4B" w14:textId="60D24645" w:rsidR="00D309FC" w:rsidRPr="007730B5" w:rsidRDefault="00D309FC" w:rsidP="00D309FC">
      <w:pPr>
        <w:rPr>
          <w:b/>
          <w:bCs/>
        </w:rPr>
      </w:pPr>
      <w:r w:rsidRPr="007730B5">
        <w:rPr>
          <w:b/>
          <w:bCs/>
        </w:rPr>
        <w:t>Enlace:</w:t>
      </w:r>
    </w:p>
    <w:p w14:paraId="534585A6" w14:textId="024FEC0D" w:rsidR="00900021" w:rsidRDefault="00900021" w:rsidP="00D309FC">
      <w:hyperlink r:id="rId8" w:history="1">
        <w:r w:rsidRPr="00240088">
          <w:rPr>
            <w:rStyle w:val="Hipervnculo"/>
          </w:rPr>
          <w:t>https://drive.google.com/file/d/1rh78mQSzPPtvvibTlhjo</w:t>
        </w:r>
        <w:r w:rsidRPr="00240088">
          <w:rPr>
            <w:rStyle w:val="Hipervnculo"/>
          </w:rPr>
          <w:t>-</w:t>
        </w:r>
        <w:r w:rsidRPr="00240088">
          <w:rPr>
            <w:rStyle w:val="Hipervnculo"/>
          </w:rPr>
          <w:t>LaGKoTstDcG/view?usp=drive</w:t>
        </w:r>
        <w:r w:rsidRPr="00240088">
          <w:rPr>
            <w:rStyle w:val="Hipervnculo"/>
          </w:rPr>
          <w:t>_</w:t>
        </w:r>
        <w:r w:rsidRPr="00240088">
          <w:rPr>
            <w:rStyle w:val="Hipervnculo"/>
          </w:rPr>
          <w:t>link</w:t>
        </w:r>
      </w:hyperlink>
    </w:p>
    <w:p w14:paraId="36AF68B0" w14:textId="4F1F6678" w:rsidR="007730B5" w:rsidRPr="007730B5" w:rsidRDefault="00900021" w:rsidP="00D309FC">
      <w:pPr>
        <w:rPr>
          <w:b/>
          <w:bCs/>
        </w:rPr>
      </w:pPr>
      <w:r w:rsidRPr="007730B5">
        <w:rPr>
          <w:b/>
          <w:bCs/>
        </w:rPr>
        <w:t>Demo:</w:t>
      </w:r>
    </w:p>
    <w:p w14:paraId="1905DDF0" w14:textId="5489D699" w:rsidR="00D309FC" w:rsidRDefault="00900021" w:rsidP="00D309FC">
      <w:r>
        <w:rPr>
          <w:noProof/>
        </w:rPr>
        <w:drawing>
          <wp:inline distT="0" distB="0" distL="0" distR="0" wp14:anchorId="46FA89FE" wp14:editId="1E122018">
            <wp:extent cx="5854889" cy="4391167"/>
            <wp:effectExtent l="0" t="0" r="0" b="9525"/>
            <wp:docPr id="1055057729" name="Vídeo 1" descr="Endless Samurái Demo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57729" name="Vídeo 1" descr="Endless Samurái Demo">
                      <a:hlinkClick r:id="rId9"/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Xt-4MVjLQ-M?feature=oembed&quot; frameborder=&quot;0&quot; allow=&quot;accelerometer; autoplay; clipboard-write; encrypted-media; gyroscope; picture-in-picture; web-share&quot; referrerpolicy=&quot;strict-origin-when-cross-origin&quot; allowfullscreen=&quot;&quot; title=&quot;Endless Samurái Demo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39" cy="439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F8AF" w14:textId="58282565" w:rsidR="007730B5" w:rsidRPr="007730B5" w:rsidRDefault="007730B5" w:rsidP="00D309FC">
      <w:pPr>
        <w:rPr>
          <w:b/>
          <w:bCs/>
        </w:rPr>
      </w:pPr>
      <w:r w:rsidRPr="007730B5">
        <w:rPr>
          <w:b/>
          <w:bCs/>
        </w:rPr>
        <w:t>Funcionamiento:</w:t>
      </w:r>
    </w:p>
    <w:p w14:paraId="45EBF037" w14:textId="2969C15C" w:rsidR="007730B5" w:rsidRDefault="007730B5" w:rsidP="00D309FC">
      <w:r>
        <w:t>Clicando este botón iniciamos el juego:</w:t>
      </w:r>
    </w:p>
    <w:p w14:paraId="1258C2C5" w14:textId="7A44FB2F" w:rsidR="007730B5" w:rsidRDefault="007730B5" w:rsidP="007730B5">
      <w:pPr>
        <w:jc w:val="center"/>
      </w:pPr>
      <w:r w:rsidRPr="007730B5">
        <w:drawing>
          <wp:inline distT="0" distB="0" distL="0" distR="0" wp14:anchorId="43654165" wp14:editId="66785EDD">
            <wp:extent cx="3938979" cy="1562991"/>
            <wp:effectExtent l="0" t="0" r="4445" b="0"/>
            <wp:docPr id="155309118" name="Imagen 1" descr="Imagen que contiene Código Q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9118" name="Imagen 1" descr="Imagen que contiene Código QR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7650" cy="156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1E8A" w14:textId="77777777" w:rsidR="007730B5" w:rsidRDefault="007730B5" w:rsidP="007730B5">
      <w:pPr>
        <w:jc w:val="center"/>
      </w:pPr>
    </w:p>
    <w:p w14:paraId="6CDDAEEB" w14:textId="77777777" w:rsidR="007730B5" w:rsidRDefault="007730B5" w:rsidP="007730B5">
      <w:pPr>
        <w:jc w:val="center"/>
      </w:pPr>
    </w:p>
    <w:p w14:paraId="167D32F2" w14:textId="77777777" w:rsidR="007730B5" w:rsidRDefault="007730B5" w:rsidP="007730B5">
      <w:pPr>
        <w:jc w:val="center"/>
      </w:pPr>
    </w:p>
    <w:p w14:paraId="38D3C55B" w14:textId="2F188543" w:rsidR="007730B5" w:rsidRDefault="007730B5" w:rsidP="007730B5">
      <w:r>
        <w:lastRenderedPageBreak/>
        <w:t>Este es nuestro personaje principal:</w:t>
      </w:r>
    </w:p>
    <w:p w14:paraId="217C4C77" w14:textId="1797E25D" w:rsidR="007730B5" w:rsidRDefault="007730B5" w:rsidP="007730B5">
      <w:pPr>
        <w:jc w:val="center"/>
      </w:pPr>
      <w:r w:rsidRPr="007730B5">
        <w:drawing>
          <wp:inline distT="0" distB="0" distL="0" distR="0" wp14:anchorId="0C2B0DC8" wp14:editId="755B81D8">
            <wp:extent cx="991463" cy="1362501"/>
            <wp:effectExtent l="0" t="0" r="0" b="9525"/>
            <wp:docPr id="777330751" name="Imagen 1" descr="Imagen que contiene competencia de atletism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30751" name="Imagen 1" descr="Imagen que contiene competencia de atletism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5458" cy="136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C7F4" w14:textId="033ADC15" w:rsidR="007730B5" w:rsidRDefault="007730B5" w:rsidP="007730B5">
      <w:r>
        <w:t>Podremos moverlo e interactuar con él simplemente desplazando el joystick situado en la parte izquierda de la pantalla.</w:t>
      </w:r>
    </w:p>
    <w:p w14:paraId="14DECED5" w14:textId="1D1E37C3" w:rsidR="007730B5" w:rsidRDefault="007730B5" w:rsidP="007730B5">
      <w:pPr>
        <w:jc w:val="center"/>
      </w:pPr>
      <w:r w:rsidRPr="007730B5">
        <w:drawing>
          <wp:inline distT="0" distB="0" distL="0" distR="0" wp14:anchorId="2B4DE824" wp14:editId="7D3A4760">
            <wp:extent cx="4496937" cy="1631174"/>
            <wp:effectExtent l="0" t="0" r="0" b="7620"/>
            <wp:docPr id="2091999039" name="Imagen 1" descr="Histo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99039" name="Imagen 1" descr="Histogram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9256" cy="163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3946" w14:textId="7EA37CA9" w:rsidR="007730B5" w:rsidRDefault="007730B5" w:rsidP="007730B5">
      <w:r>
        <w:t xml:space="preserve">Dado que es un juego basado en los «endless survival», aparecerán enemigos por pantalla (aumentando el número de enemigos según pasa el tiempo) hasta que nuestro personaje principal perezca. </w:t>
      </w:r>
    </w:p>
    <w:p w14:paraId="4C72ABF4" w14:textId="77777777" w:rsidR="008D71C2" w:rsidRDefault="008D71C2" w:rsidP="007730B5"/>
    <w:p w14:paraId="15582262" w14:textId="77777777" w:rsidR="008D71C2" w:rsidRDefault="008D71C2" w:rsidP="007730B5"/>
    <w:p w14:paraId="38FB37AB" w14:textId="77777777" w:rsidR="008D71C2" w:rsidRDefault="008D71C2" w:rsidP="007730B5"/>
    <w:p w14:paraId="693D7298" w14:textId="77777777" w:rsidR="008D71C2" w:rsidRDefault="008D71C2" w:rsidP="007730B5"/>
    <w:p w14:paraId="4E7442EE" w14:textId="77777777" w:rsidR="008D71C2" w:rsidRDefault="008D71C2" w:rsidP="007730B5"/>
    <w:p w14:paraId="5B801F93" w14:textId="77777777" w:rsidR="008D71C2" w:rsidRDefault="008D71C2" w:rsidP="007730B5"/>
    <w:p w14:paraId="352FDE59" w14:textId="77777777" w:rsidR="008D71C2" w:rsidRDefault="008D71C2" w:rsidP="007730B5"/>
    <w:p w14:paraId="13239CCC" w14:textId="77777777" w:rsidR="008D71C2" w:rsidRDefault="008D71C2" w:rsidP="007730B5"/>
    <w:p w14:paraId="1B071B7F" w14:textId="77777777" w:rsidR="008D71C2" w:rsidRDefault="008D71C2" w:rsidP="007730B5"/>
    <w:p w14:paraId="477D7FE1" w14:textId="77777777" w:rsidR="008D71C2" w:rsidRDefault="008D71C2" w:rsidP="007730B5"/>
    <w:p w14:paraId="6F88D04B" w14:textId="77777777" w:rsidR="008D71C2" w:rsidRDefault="008D71C2" w:rsidP="007730B5"/>
    <w:p w14:paraId="5079C093" w14:textId="77777777" w:rsidR="008D71C2" w:rsidRDefault="008D71C2" w:rsidP="007730B5"/>
    <w:p w14:paraId="77D2C9EF" w14:textId="77777777" w:rsidR="008D71C2" w:rsidRDefault="008D71C2" w:rsidP="007730B5"/>
    <w:p w14:paraId="60C0C9D0" w14:textId="77777777" w:rsidR="008D71C2" w:rsidRDefault="008D71C2" w:rsidP="007730B5"/>
    <w:p w14:paraId="58C47149" w14:textId="6C99BBA6" w:rsidR="007730B5" w:rsidRDefault="007730B5" w:rsidP="007730B5">
      <w:r>
        <w:lastRenderedPageBreak/>
        <w:t>Los 3 tipos de enemigos son los siguientes:</w:t>
      </w:r>
    </w:p>
    <w:p w14:paraId="6F787E78" w14:textId="77777777" w:rsidR="007730B5" w:rsidRDefault="007730B5" w:rsidP="007730B5">
      <w:pPr>
        <w:keepNext/>
        <w:jc w:val="center"/>
      </w:pPr>
      <w:r w:rsidRPr="007730B5">
        <w:drawing>
          <wp:inline distT="0" distB="0" distL="0" distR="0" wp14:anchorId="5D0F5703" wp14:editId="56CA946B">
            <wp:extent cx="1179027" cy="1086134"/>
            <wp:effectExtent l="0" t="0" r="2540" b="0"/>
            <wp:docPr id="1013871840" name="Imagen 1" descr="Dibujo de una person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71840" name="Imagen 1" descr="Dibujo de una person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81801" cy="10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CCF0" w14:textId="6CE06A97" w:rsidR="007730B5" w:rsidRDefault="007730B5" w:rsidP="007730B5">
      <w:pPr>
        <w:pStyle w:val="Descripcin"/>
        <w:jc w:val="center"/>
      </w:pPr>
      <w:r>
        <w:t xml:space="preserve">Ilustración </w:t>
      </w:r>
      <w:fldSimple w:instr=" SEQ Ilustración \* ARABIC ">
        <w:r w:rsidR="003C1F02">
          <w:rPr>
            <w:noProof/>
          </w:rPr>
          <w:t>1</w:t>
        </w:r>
      </w:fldSimple>
      <w:r>
        <w:t>. Goblin</w:t>
      </w:r>
    </w:p>
    <w:p w14:paraId="7857FDE5" w14:textId="77777777" w:rsidR="007730B5" w:rsidRDefault="007730B5" w:rsidP="007730B5">
      <w:pPr>
        <w:keepNext/>
        <w:jc w:val="center"/>
      </w:pPr>
      <w:r w:rsidRPr="007730B5">
        <w:drawing>
          <wp:inline distT="0" distB="0" distL="0" distR="0" wp14:anchorId="429B9D68" wp14:editId="01A23F90">
            <wp:extent cx="1409897" cy="1438476"/>
            <wp:effectExtent l="0" t="0" r="0" b="9525"/>
            <wp:docPr id="1916093735" name="Imagen 1" descr="Imagen que contiene vuelo, hombre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93735" name="Imagen 1" descr="Imagen que contiene vuelo, hombre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2689" w14:textId="53C91A00" w:rsidR="007730B5" w:rsidRDefault="007730B5" w:rsidP="007730B5">
      <w:pPr>
        <w:pStyle w:val="Descripcin"/>
        <w:jc w:val="center"/>
      </w:pPr>
      <w:r>
        <w:t xml:space="preserve">Ilustración </w:t>
      </w:r>
      <w:fldSimple w:instr=" SEQ Ilustración \* ARABIC ">
        <w:r w:rsidR="003C1F02">
          <w:rPr>
            <w:noProof/>
          </w:rPr>
          <w:t>2</w:t>
        </w:r>
      </w:fldSimple>
      <w:r>
        <w:t>. Seta gigante</w:t>
      </w:r>
    </w:p>
    <w:p w14:paraId="56D4B921" w14:textId="77777777" w:rsidR="007730B5" w:rsidRDefault="007730B5" w:rsidP="007730B5">
      <w:pPr>
        <w:keepNext/>
        <w:jc w:val="center"/>
      </w:pPr>
      <w:r w:rsidRPr="007730B5">
        <w:drawing>
          <wp:inline distT="0" distB="0" distL="0" distR="0" wp14:anchorId="73EE6887" wp14:editId="1C2CFF0D">
            <wp:extent cx="1219370" cy="981212"/>
            <wp:effectExtent l="0" t="0" r="0" b="9525"/>
            <wp:docPr id="1406945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459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E027" w14:textId="6B763A20" w:rsidR="007730B5" w:rsidRDefault="007730B5" w:rsidP="007730B5">
      <w:pPr>
        <w:pStyle w:val="Descripcin"/>
        <w:jc w:val="center"/>
      </w:pPr>
      <w:r>
        <w:t xml:space="preserve">Ilustración </w:t>
      </w:r>
      <w:fldSimple w:instr=" SEQ Ilustración \* ARABIC ">
        <w:r w:rsidR="003C1F02">
          <w:rPr>
            <w:noProof/>
          </w:rPr>
          <w:t>3</w:t>
        </w:r>
      </w:fldSimple>
      <w:r>
        <w:t>. Ojo volador</w:t>
      </w:r>
    </w:p>
    <w:p w14:paraId="40456075" w14:textId="77777777" w:rsidR="007730B5" w:rsidRDefault="007730B5" w:rsidP="007730B5">
      <w:r>
        <w:t>Cada enemigo tiene sus puntos de vida.</w:t>
      </w:r>
      <w:r w:rsidRPr="007730B5">
        <w:t xml:space="preserve"> </w:t>
      </w:r>
      <w:r>
        <w:t>Ojo volador: 1;</w:t>
      </w:r>
      <w:r>
        <w:t xml:space="preserve"> Goblin: 3; Seta gigante: 5. </w:t>
      </w:r>
    </w:p>
    <w:p w14:paraId="7D690D6B" w14:textId="12704F77" w:rsidR="007730B5" w:rsidRDefault="007730B5" w:rsidP="007730B5">
      <w:r>
        <w:t>Para derrotar a los enemigos basta con pulsar la parte derecha de la pantalla, en el botón «Atacar».</w:t>
      </w:r>
    </w:p>
    <w:p w14:paraId="515832CA" w14:textId="70DB888B" w:rsidR="007730B5" w:rsidRDefault="007730B5" w:rsidP="007730B5">
      <w:pPr>
        <w:jc w:val="center"/>
      </w:pPr>
      <w:r w:rsidRPr="007730B5">
        <w:drawing>
          <wp:inline distT="0" distB="0" distL="0" distR="0" wp14:anchorId="31123835" wp14:editId="34539C71">
            <wp:extent cx="4107976" cy="1300169"/>
            <wp:effectExtent l="0" t="0" r="6985" b="0"/>
            <wp:docPr id="712254290" name="Imagen 1" descr="Imagen que contiene objeto, reloj, béisbo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54290" name="Imagen 1" descr="Imagen que contiene objeto, reloj, béisbol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6988" cy="130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9373" w14:textId="7A6DFF4A" w:rsidR="007730B5" w:rsidRDefault="007730B5" w:rsidP="007730B5">
      <w:r>
        <w:t xml:space="preserve">Cada ataque que el enemigo reciba restará un punto de vida. </w:t>
      </w:r>
    </w:p>
    <w:p w14:paraId="2BA83129" w14:textId="1C8193AD" w:rsidR="007730B5" w:rsidRDefault="007730B5" w:rsidP="007730B5">
      <w:r>
        <w:t>Asimismo, cada ataque que el jugador reciba restará un punto de vida.</w:t>
      </w:r>
    </w:p>
    <w:p w14:paraId="37E859BC" w14:textId="77777777" w:rsidR="007730B5" w:rsidRDefault="007730B5" w:rsidP="007730B5">
      <w:pPr>
        <w:jc w:val="center"/>
      </w:pPr>
    </w:p>
    <w:p w14:paraId="648A7032" w14:textId="77777777" w:rsidR="007730B5" w:rsidRDefault="007730B5" w:rsidP="007730B5">
      <w:pPr>
        <w:jc w:val="center"/>
      </w:pPr>
    </w:p>
    <w:p w14:paraId="315DA0ED" w14:textId="77777777" w:rsidR="007730B5" w:rsidRDefault="007730B5" w:rsidP="007730B5">
      <w:pPr>
        <w:jc w:val="center"/>
      </w:pPr>
    </w:p>
    <w:p w14:paraId="68B50E91" w14:textId="3D4F4B6E" w:rsidR="007730B5" w:rsidRDefault="007730B5" w:rsidP="007730B5">
      <w:r>
        <w:lastRenderedPageBreak/>
        <w:t>Nuestro personaje tiene 5 puntos de vida representados en la esquina superior derecha de la pantalla. Cada punto se refleja en forma de corazón. Si perdemos todos, acaba la partida.</w:t>
      </w:r>
    </w:p>
    <w:p w14:paraId="6DF957BE" w14:textId="6FF36D4D" w:rsidR="007730B5" w:rsidRDefault="007730B5" w:rsidP="007730B5">
      <w:pPr>
        <w:jc w:val="center"/>
      </w:pPr>
      <w:r w:rsidRPr="007730B5">
        <w:drawing>
          <wp:inline distT="0" distB="0" distL="0" distR="0" wp14:anchorId="48AFD06D" wp14:editId="786F88CF">
            <wp:extent cx="2825339" cy="2810482"/>
            <wp:effectExtent l="0" t="0" r="0" b="9525"/>
            <wp:docPr id="13394672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672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5558" cy="282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DB21" w14:textId="0DDF1ED0" w:rsidR="007730B5" w:rsidRDefault="007730B5" w:rsidP="007730B5">
      <w:pPr>
        <w:jc w:val="center"/>
      </w:pPr>
      <w:r w:rsidRPr="007730B5">
        <w:drawing>
          <wp:inline distT="0" distB="0" distL="0" distR="0" wp14:anchorId="43ADC590" wp14:editId="42DC8A66">
            <wp:extent cx="2900149" cy="1239744"/>
            <wp:effectExtent l="0" t="0" r="0" b="0"/>
            <wp:docPr id="203104287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42873" name="Imagen 1" descr="Interfaz de usuario gráfica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5523" cy="124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4F7C" w14:textId="14C753DD" w:rsidR="007730B5" w:rsidRPr="00A913E2" w:rsidRDefault="007730B5" w:rsidP="007730B5">
      <w:r>
        <w:t>Para evitar este desenlace, nuestro Samurái puede optar por hacer un «dash»</w:t>
      </w:r>
      <w:r w:rsidR="00A913E2">
        <w:t xml:space="preserve">, escapando rápidamente de los enemigos. Este </w:t>
      </w:r>
      <w:r w:rsidR="00A913E2" w:rsidRPr="00A913E2">
        <w:rPr>
          <w:i/>
          <w:iCs/>
        </w:rPr>
        <w:t>dash</w:t>
      </w:r>
      <w:r w:rsidR="00A913E2">
        <w:t xml:space="preserve"> se consigue haciendo </w:t>
      </w:r>
      <w:r w:rsidR="00A913E2">
        <w:rPr>
          <w:i/>
          <w:iCs/>
        </w:rPr>
        <w:t>swipe</w:t>
      </w:r>
      <w:r w:rsidR="009536B7">
        <w:t>(deslizar)</w:t>
      </w:r>
      <w:r w:rsidR="00A913E2">
        <w:t xml:space="preserve"> en la dirección deseada.</w:t>
      </w:r>
    </w:p>
    <w:p w14:paraId="4CA87F79" w14:textId="65349981" w:rsidR="00A913E2" w:rsidRDefault="00A913E2" w:rsidP="00A913E2">
      <w:pPr>
        <w:jc w:val="center"/>
      </w:pPr>
      <w:r w:rsidRPr="00A913E2">
        <w:drawing>
          <wp:anchor distT="0" distB="0" distL="114300" distR="114300" simplePos="0" relativeHeight="251659264" behindDoc="0" locked="0" layoutInCell="1" allowOverlap="1" wp14:anchorId="0D761D1E" wp14:editId="68EB6322">
            <wp:simplePos x="0" y="0"/>
            <wp:positionH relativeFrom="column">
              <wp:posOffset>2065655</wp:posOffset>
            </wp:positionH>
            <wp:positionV relativeFrom="paragraph">
              <wp:posOffset>162948</wp:posOffset>
            </wp:positionV>
            <wp:extent cx="1902994" cy="2998242"/>
            <wp:effectExtent l="0" t="0" r="2540" b="0"/>
            <wp:wrapSquare wrapText="bothSides"/>
            <wp:docPr id="1983349111" name="Imagen 1" descr="Imagen de la pantalla de un video 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49111" name="Imagen 1" descr="Imagen de la pantalla de un video juego&#10;&#10;El contenido generado por IA puede ser incorrec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994" cy="2998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DEC54" w14:textId="2DF1CE32" w:rsidR="00A913E2" w:rsidRDefault="00A913E2" w:rsidP="00A913E2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A018616" wp14:editId="30FDA7BC">
            <wp:simplePos x="0" y="0"/>
            <wp:positionH relativeFrom="margin">
              <wp:posOffset>2365925</wp:posOffset>
            </wp:positionH>
            <wp:positionV relativeFrom="paragraph">
              <wp:posOffset>342010</wp:posOffset>
            </wp:positionV>
            <wp:extent cx="1275715" cy="1275715"/>
            <wp:effectExtent l="0" t="0" r="0" b="0"/>
            <wp:wrapSquare wrapText="bothSides"/>
            <wp:docPr id="144368013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71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1E3574" w14:textId="77777777" w:rsidR="00A913E2" w:rsidRDefault="00A913E2" w:rsidP="00A913E2">
      <w:pPr>
        <w:jc w:val="center"/>
      </w:pPr>
    </w:p>
    <w:p w14:paraId="7D89C03A" w14:textId="77777777" w:rsidR="00A913E2" w:rsidRDefault="00A913E2" w:rsidP="00A913E2">
      <w:pPr>
        <w:jc w:val="center"/>
      </w:pPr>
    </w:p>
    <w:p w14:paraId="2E5739E8" w14:textId="77777777" w:rsidR="00A913E2" w:rsidRDefault="00A913E2" w:rsidP="00A913E2">
      <w:pPr>
        <w:jc w:val="center"/>
      </w:pPr>
    </w:p>
    <w:p w14:paraId="5691756A" w14:textId="77777777" w:rsidR="00A913E2" w:rsidRDefault="00A913E2" w:rsidP="00A913E2">
      <w:pPr>
        <w:jc w:val="center"/>
      </w:pPr>
    </w:p>
    <w:p w14:paraId="5F72AC38" w14:textId="77777777" w:rsidR="00A913E2" w:rsidRDefault="00A913E2" w:rsidP="00A913E2">
      <w:pPr>
        <w:jc w:val="center"/>
      </w:pPr>
    </w:p>
    <w:p w14:paraId="07188DD8" w14:textId="77777777" w:rsidR="00A913E2" w:rsidRDefault="00A913E2" w:rsidP="00A913E2">
      <w:pPr>
        <w:jc w:val="center"/>
      </w:pPr>
    </w:p>
    <w:p w14:paraId="11D1C7F1" w14:textId="77777777" w:rsidR="00A913E2" w:rsidRDefault="00A913E2" w:rsidP="00A913E2">
      <w:pPr>
        <w:jc w:val="center"/>
      </w:pPr>
    </w:p>
    <w:p w14:paraId="1161AADD" w14:textId="77777777" w:rsidR="00A913E2" w:rsidRDefault="00A913E2" w:rsidP="00A913E2">
      <w:pPr>
        <w:jc w:val="center"/>
      </w:pPr>
    </w:p>
    <w:p w14:paraId="4583E420" w14:textId="77777777" w:rsidR="008D71C2" w:rsidRDefault="008D71C2" w:rsidP="001971B1"/>
    <w:p w14:paraId="1E0765FE" w14:textId="77777777" w:rsidR="008D71C2" w:rsidRDefault="008D71C2" w:rsidP="001971B1"/>
    <w:p w14:paraId="418C71B4" w14:textId="6FD3739E" w:rsidR="00A913E2" w:rsidRDefault="00A913E2" w:rsidP="001971B1">
      <w:r>
        <w:t>Al derrotar suficientes enemigos, se desbloqueará el botón de acción especial:</w:t>
      </w:r>
      <w:r w:rsidRPr="00A913E2">
        <w:rPr>
          <w:noProof/>
        </w:rPr>
        <w:t xml:space="preserve"> </w:t>
      </w:r>
    </w:p>
    <w:p w14:paraId="525DAC00" w14:textId="4FFEB9DF" w:rsidR="001971B1" w:rsidRDefault="001971B1" w:rsidP="001971B1">
      <w:pPr>
        <w:jc w:val="center"/>
      </w:pPr>
      <w:r w:rsidRPr="001971B1">
        <w:drawing>
          <wp:inline distT="0" distB="0" distL="0" distR="0" wp14:anchorId="7A2D7EB8" wp14:editId="72930B94">
            <wp:extent cx="1206270" cy="1029411"/>
            <wp:effectExtent l="0" t="0" r="0" b="0"/>
            <wp:docPr id="424827700" name="Imagen 1" descr="Imagen que contiene objeto, firmar, reloj, colga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27700" name="Imagen 1" descr="Imagen que contiene objeto, firmar, reloj, colgand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10229" cy="10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401D" w14:textId="65F91BCD" w:rsidR="001971B1" w:rsidRDefault="001971B1" w:rsidP="001971B1">
      <w:r>
        <w:t>Este botón permite al samurái concentrarse y lanzar un devastador ataque contra los enemigos en pantalla:</w:t>
      </w:r>
    </w:p>
    <w:p w14:paraId="12265454" w14:textId="2B0DF125" w:rsidR="001971B1" w:rsidRDefault="001971B1" w:rsidP="001971B1">
      <w:pPr>
        <w:jc w:val="center"/>
      </w:pPr>
      <w:r w:rsidRPr="001971B1">
        <w:drawing>
          <wp:inline distT="0" distB="0" distL="0" distR="0" wp14:anchorId="50E8EAC9" wp14:editId="3E8B871D">
            <wp:extent cx="3152633" cy="1675367"/>
            <wp:effectExtent l="0" t="0" r="0" b="1270"/>
            <wp:docPr id="500554234" name="Imagen 1" descr="Un par de personas en un escen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54234" name="Imagen 1" descr="Un par de personas en un escenari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9451" cy="16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CB38" w14:textId="77777777" w:rsidR="001971B1" w:rsidRDefault="001971B1" w:rsidP="001971B1">
      <w:pPr>
        <w:jc w:val="center"/>
      </w:pPr>
    </w:p>
    <w:p w14:paraId="610AAEB9" w14:textId="6EB8C5E2" w:rsidR="00A913E2" w:rsidRDefault="00A913E2" w:rsidP="00A913E2">
      <w:r>
        <w:t>Si queremos pausar el juego, basta con clicar el botón de pausa situado en la misma esquina superior derecha:</w:t>
      </w:r>
    </w:p>
    <w:p w14:paraId="5519486E" w14:textId="695C4CAF" w:rsidR="00A913E2" w:rsidRDefault="00A913E2" w:rsidP="00A913E2">
      <w:pPr>
        <w:jc w:val="center"/>
      </w:pPr>
      <w:r w:rsidRPr="00A913E2">
        <w:drawing>
          <wp:inline distT="0" distB="0" distL="0" distR="0" wp14:anchorId="14F6D4A8" wp14:editId="79B9B91F">
            <wp:extent cx="747871" cy="559558"/>
            <wp:effectExtent l="0" t="0" r="0" b="0"/>
            <wp:docPr id="1115989080" name="Imagen 1" descr="Imagen que contiene 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89080" name="Imagen 1" descr="Imagen que contiene Icon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5592" cy="56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48B3" w14:textId="017B6408" w:rsidR="00A913E2" w:rsidRDefault="00A913E2" w:rsidP="00A913E2">
      <w:r>
        <w:t>Este menú nos permite reanudar la partida o continuar:</w:t>
      </w:r>
    </w:p>
    <w:p w14:paraId="5FD33E52" w14:textId="1066556A" w:rsidR="00A913E2" w:rsidRDefault="00A913E2" w:rsidP="00A913E2">
      <w:pPr>
        <w:jc w:val="center"/>
      </w:pPr>
      <w:r w:rsidRPr="00A913E2">
        <w:drawing>
          <wp:inline distT="0" distB="0" distL="0" distR="0" wp14:anchorId="40E78658" wp14:editId="777D0D07">
            <wp:extent cx="3357349" cy="1012943"/>
            <wp:effectExtent l="0" t="0" r="0" b="0"/>
            <wp:docPr id="795430314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30314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4912" cy="102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4E89" w14:textId="6DF631F1" w:rsidR="00A913E2" w:rsidRDefault="00A913E2" w:rsidP="00A913E2">
      <w:r>
        <w:t>En la esquina superior izquierda, vemos la puntuación, tanto la obtenida en la partida actual, como la máxima conseguida entre todas ellas:</w:t>
      </w:r>
    </w:p>
    <w:p w14:paraId="6A47E835" w14:textId="7B0E198E" w:rsidR="00A913E2" w:rsidRDefault="00A913E2" w:rsidP="00A913E2">
      <w:pPr>
        <w:jc w:val="center"/>
      </w:pPr>
      <w:r w:rsidRPr="00A913E2">
        <w:drawing>
          <wp:inline distT="0" distB="0" distL="0" distR="0" wp14:anchorId="66F75957" wp14:editId="4AC89444">
            <wp:extent cx="3889612" cy="574834"/>
            <wp:effectExtent l="0" t="0" r="0" b="0"/>
            <wp:docPr id="570184919" name="Imagen 1" descr="Imagen que contiene 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84919" name="Imagen 1" descr="Imagen que contiene Logotip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1704" cy="57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BB65" w14:textId="36F4F71C" w:rsidR="00A913E2" w:rsidRPr="007730B5" w:rsidRDefault="00A913E2" w:rsidP="00A913E2">
      <w:r>
        <w:t>Dado que la temática y género del juego es «endless» (interminable), y el juego solo finaliza cuando nuestro jugador es derrotado o salimos del propio juego, no hay —de manera intencionada— manera propia de «ganar».</w:t>
      </w:r>
    </w:p>
    <w:sectPr w:rsidR="00A913E2" w:rsidRPr="007730B5" w:rsidSect="00AD2E87">
      <w:headerReference w:type="default" r:id="rId27"/>
      <w:footerReference w:type="default" r:id="rId28"/>
      <w:pgSz w:w="11906" w:h="16838"/>
      <w:pgMar w:top="1389" w:right="1389" w:bottom="1389" w:left="138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B17808" w14:textId="77777777" w:rsidR="00E9664D" w:rsidRDefault="00E9664D" w:rsidP="00AD2FBE">
      <w:pPr>
        <w:spacing w:after="0" w:line="240" w:lineRule="auto"/>
      </w:pPr>
      <w:r>
        <w:separator/>
      </w:r>
    </w:p>
  </w:endnote>
  <w:endnote w:type="continuationSeparator" w:id="0">
    <w:p w14:paraId="491F5E78" w14:textId="77777777" w:rsidR="00E9664D" w:rsidRDefault="00E9664D" w:rsidP="00AD2F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arra Real Nova">
    <w:panose1 w:val="00000000000000000000"/>
    <w:charset w:val="00"/>
    <w:family w:val="auto"/>
    <w:pitch w:val="variable"/>
    <w:sig w:usb0="A00000EF" w:usb1="4000204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89130031"/>
      <w:docPartObj>
        <w:docPartGallery w:val="Page Numbers (Bottom of Page)"/>
        <w:docPartUnique/>
      </w:docPartObj>
    </w:sdtPr>
    <w:sdtContent>
      <w:p w14:paraId="5E87A101" w14:textId="008B19C6" w:rsidR="00EB59D8" w:rsidRDefault="00EB59D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0ED04F" w14:textId="77777777" w:rsidR="00EB59D8" w:rsidRDefault="00EB59D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5A8C58" w14:textId="77777777" w:rsidR="00E9664D" w:rsidRDefault="00E9664D" w:rsidP="00AD2FBE">
      <w:pPr>
        <w:spacing w:after="0" w:line="240" w:lineRule="auto"/>
      </w:pPr>
      <w:r>
        <w:separator/>
      </w:r>
    </w:p>
  </w:footnote>
  <w:footnote w:type="continuationSeparator" w:id="0">
    <w:p w14:paraId="5B41F021" w14:textId="77777777" w:rsidR="00E9664D" w:rsidRDefault="00E9664D" w:rsidP="00AD2F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F9422F" w14:textId="72C0B5E9" w:rsidR="00CD209F" w:rsidRDefault="00CD209F">
    <w:pPr>
      <w:pStyle w:val="Encabezado"/>
    </w:pPr>
    <w:r>
      <w:t>Alberto Serradilla Gutiérrez</w:t>
    </w:r>
  </w:p>
  <w:p w14:paraId="33EE9731" w14:textId="4388650C" w:rsidR="009B5FF1" w:rsidRDefault="00EB59D8">
    <w:pPr>
      <w:pStyle w:val="Encabezado"/>
    </w:pPr>
    <w:r>
      <w:t xml:space="preserve">Tarea </w:t>
    </w:r>
    <w:r w:rsidR="0022310F">
      <w:t>0</w:t>
    </w:r>
    <w:r w:rsidR="007730B5">
      <w:t>5</w:t>
    </w:r>
  </w:p>
  <w:p w14:paraId="009CC877" w14:textId="77777777" w:rsidR="00CD209F" w:rsidRDefault="00CD209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Verdana" w:hAnsi="Verdana" w:cs="Verdana"/>
      </w:r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Verdana" w:hAnsi="Verdana" w:cs="Verdana"/>
      </w:r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Verdana" w:hAnsi="Verdana" w:cs="Verdana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bullet"/>
      <w:lvlText w:val="-"/>
      <w:lvlJc w:val="left"/>
      <w:pPr>
        <w:tabs>
          <w:tab w:val="num" w:pos="0"/>
        </w:tabs>
        <w:ind w:left="862" w:hanging="360"/>
      </w:pPr>
      <w:rPr>
        <w:rFonts w:ascii="Verdana" w:hAnsi="Verdana" w:cs="Verdana"/>
      </w:r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Verdana" w:hAnsi="Verdana" w:cs="Verdana"/>
      </w:rPr>
    </w:lvl>
  </w:abstractNum>
  <w:abstractNum w:abstractNumId="5" w15:restartNumberingAfterBreak="0">
    <w:nsid w:val="03446DAD"/>
    <w:multiLevelType w:val="hybridMultilevel"/>
    <w:tmpl w:val="69B251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A321AC"/>
    <w:multiLevelType w:val="multilevel"/>
    <w:tmpl w:val="1102B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E7540E"/>
    <w:multiLevelType w:val="multilevel"/>
    <w:tmpl w:val="DB70F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AFF0209"/>
    <w:multiLevelType w:val="hybridMultilevel"/>
    <w:tmpl w:val="53EE2D2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6D114F"/>
    <w:multiLevelType w:val="multilevel"/>
    <w:tmpl w:val="5B369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6662C2"/>
    <w:multiLevelType w:val="hybridMultilevel"/>
    <w:tmpl w:val="4A38B70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0E415C"/>
    <w:multiLevelType w:val="multilevel"/>
    <w:tmpl w:val="47888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FA4C4C"/>
    <w:multiLevelType w:val="hybridMultilevel"/>
    <w:tmpl w:val="CC64AF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734DA4"/>
    <w:multiLevelType w:val="multilevel"/>
    <w:tmpl w:val="BFBC3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0B0A27"/>
    <w:multiLevelType w:val="hybridMultilevel"/>
    <w:tmpl w:val="5CF6A7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8F2CFC"/>
    <w:multiLevelType w:val="multilevel"/>
    <w:tmpl w:val="E3302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9049D3"/>
    <w:multiLevelType w:val="multilevel"/>
    <w:tmpl w:val="BFD02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301D24"/>
    <w:multiLevelType w:val="hybridMultilevel"/>
    <w:tmpl w:val="4A38B7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D77AD1"/>
    <w:multiLevelType w:val="hybridMultilevel"/>
    <w:tmpl w:val="65FCF5D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457BFE"/>
    <w:multiLevelType w:val="hybridMultilevel"/>
    <w:tmpl w:val="6FF813A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251D62"/>
    <w:multiLevelType w:val="multilevel"/>
    <w:tmpl w:val="F0464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E9C7201"/>
    <w:multiLevelType w:val="multilevel"/>
    <w:tmpl w:val="BC605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8D478A"/>
    <w:multiLevelType w:val="hybridMultilevel"/>
    <w:tmpl w:val="DEE238C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1C312D"/>
    <w:multiLevelType w:val="multilevel"/>
    <w:tmpl w:val="8B245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6D3DF1"/>
    <w:multiLevelType w:val="hybridMultilevel"/>
    <w:tmpl w:val="6834FD7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D17D5F"/>
    <w:multiLevelType w:val="hybridMultilevel"/>
    <w:tmpl w:val="8D2EAB6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3B6162"/>
    <w:multiLevelType w:val="multilevel"/>
    <w:tmpl w:val="6F0EF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EE9540B"/>
    <w:multiLevelType w:val="multilevel"/>
    <w:tmpl w:val="EE6AF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2077818"/>
    <w:multiLevelType w:val="hybridMultilevel"/>
    <w:tmpl w:val="16528FC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CE093E"/>
    <w:multiLevelType w:val="multilevel"/>
    <w:tmpl w:val="74E05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537E4B"/>
    <w:multiLevelType w:val="multilevel"/>
    <w:tmpl w:val="8B00F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233BF6"/>
    <w:multiLevelType w:val="multilevel"/>
    <w:tmpl w:val="04022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F454851"/>
    <w:multiLevelType w:val="multilevel"/>
    <w:tmpl w:val="33603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79553570">
    <w:abstractNumId w:val="19"/>
  </w:num>
  <w:num w:numId="2" w16cid:durableId="611783393">
    <w:abstractNumId w:val="12"/>
  </w:num>
  <w:num w:numId="3" w16cid:durableId="495151784">
    <w:abstractNumId w:val="22"/>
  </w:num>
  <w:num w:numId="4" w16cid:durableId="385761865">
    <w:abstractNumId w:val="8"/>
  </w:num>
  <w:num w:numId="5" w16cid:durableId="791021148">
    <w:abstractNumId w:val="10"/>
  </w:num>
  <w:num w:numId="6" w16cid:durableId="448360956">
    <w:abstractNumId w:val="24"/>
  </w:num>
  <w:num w:numId="7" w16cid:durableId="379943561">
    <w:abstractNumId w:val="14"/>
  </w:num>
  <w:num w:numId="8" w16cid:durableId="764766918">
    <w:abstractNumId w:val="17"/>
  </w:num>
  <w:num w:numId="9" w16cid:durableId="930167602">
    <w:abstractNumId w:val="18"/>
  </w:num>
  <w:num w:numId="10" w16cid:durableId="1993947562">
    <w:abstractNumId w:val="31"/>
  </w:num>
  <w:num w:numId="11" w16cid:durableId="598412244">
    <w:abstractNumId w:val="21"/>
  </w:num>
  <w:num w:numId="12" w16cid:durableId="504367128">
    <w:abstractNumId w:val="30"/>
  </w:num>
  <w:num w:numId="13" w16cid:durableId="1369406354">
    <w:abstractNumId w:val="16"/>
  </w:num>
  <w:num w:numId="14" w16cid:durableId="1828354220">
    <w:abstractNumId w:val="5"/>
  </w:num>
  <w:num w:numId="15" w16cid:durableId="20934002">
    <w:abstractNumId w:val="28"/>
  </w:num>
  <w:num w:numId="16" w16cid:durableId="1256161167">
    <w:abstractNumId w:val="32"/>
  </w:num>
  <w:num w:numId="17" w16cid:durableId="419259747">
    <w:abstractNumId w:val="25"/>
  </w:num>
  <w:num w:numId="18" w16cid:durableId="1016032399">
    <w:abstractNumId w:val="0"/>
  </w:num>
  <w:num w:numId="19" w16cid:durableId="69934872">
    <w:abstractNumId w:val="1"/>
  </w:num>
  <w:num w:numId="20" w16cid:durableId="37894843">
    <w:abstractNumId w:val="2"/>
  </w:num>
  <w:num w:numId="21" w16cid:durableId="1504662361">
    <w:abstractNumId w:val="3"/>
  </w:num>
  <w:num w:numId="22" w16cid:durableId="901332476">
    <w:abstractNumId w:val="4"/>
  </w:num>
  <w:num w:numId="23" w16cid:durableId="299461768">
    <w:abstractNumId w:val="13"/>
  </w:num>
  <w:num w:numId="24" w16cid:durableId="414474210">
    <w:abstractNumId w:val="20"/>
  </w:num>
  <w:num w:numId="25" w16cid:durableId="560601198">
    <w:abstractNumId w:val="15"/>
  </w:num>
  <w:num w:numId="26" w16cid:durableId="1146779252">
    <w:abstractNumId w:val="23"/>
  </w:num>
  <w:num w:numId="27" w16cid:durableId="1742755504">
    <w:abstractNumId w:val="7"/>
  </w:num>
  <w:num w:numId="28" w16cid:durableId="1260139957">
    <w:abstractNumId w:val="26"/>
  </w:num>
  <w:num w:numId="29" w16cid:durableId="1861123579">
    <w:abstractNumId w:val="11"/>
  </w:num>
  <w:num w:numId="30" w16cid:durableId="1251693529">
    <w:abstractNumId w:val="27"/>
  </w:num>
  <w:num w:numId="31" w16cid:durableId="988561515">
    <w:abstractNumId w:val="29"/>
  </w:num>
  <w:num w:numId="32" w16cid:durableId="1796293196">
    <w:abstractNumId w:val="6"/>
  </w:num>
  <w:num w:numId="33" w16cid:durableId="19661537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D0F"/>
    <w:rsid w:val="00003951"/>
    <w:rsid w:val="000114DB"/>
    <w:rsid w:val="000155EC"/>
    <w:rsid w:val="0002426A"/>
    <w:rsid w:val="00031C35"/>
    <w:rsid w:val="00033C20"/>
    <w:rsid w:val="00043CBE"/>
    <w:rsid w:val="00046416"/>
    <w:rsid w:val="000557FB"/>
    <w:rsid w:val="00061B44"/>
    <w:rsid w:val="000A0EB1"/>
    <w:rsid w:val="000A7E6B"/>
    <w:rsid w:val="000B6733"/>
    <w:rsid w:val="000B6923"/>
    <w:rsid w:val="000C24E8"/>
    <w:rsid w:val="000D1D67"/>
    <w:rsid w:val="000D55D3"/>
    <w:rsid w:val="000E05AF"/>
    <w:rsid w:val="000E0DE5"/>
    <w:rsid w:val="00156F65"/>
    <w:rsid w:val="001612C4"/>
    <w:rsid w:val="00166281"/>
    <w:rsid w:val="00167E5A"/>
    <w:rsid w:val="001812D9"/>
    <w:rsid w:val="00184CD3"/>
    <w:rsid w:val="001919B0"/>
    <w:rsid w:val="00195624"/>
    <w:rsid w:val="001971B1"/>
    <w:rsid w:val="001A726B"/>
    <w:rsid w:val="001B4BFD"/>
    <w:rsid w:val="001E29B8"/>
    <w:rsid w:val="001E332C"/>
    <w:rsid w:val="001E4A85"/>
    <w:rsid w:val="0020179D"/>
    <w:rsid w:val="0021143F"/>
    <w:rsid w:val="0021582E"/>
    <w:rsid w:val="00217EE1"/>
    <w:rsid w:val="00220247"/>
    <w:rsid w:val="00221D24"/>
    <w:rsid w:val="00222C66"/>
    <w:rsid w:val="0022310F"/>
    <w:rsid w:val="00226E69"/>
    <w:rsid w:val="00240362"/>
    <w:rsid w:val="002434DF"/>
    <w:rsid w:val="002611D4"/>
    <w:rsid w:val="0026171B"/>
    <w:rsid w:val="0026273D"/>
    <w:rsid w:val="00266910"/>
    <w:rsid w:val="00275F88"/>
    <w:rsid w:val="00284F32"/>
    <w:rsid w:val="0028543C"/>
    <w:rsid w:val="00293A3A"/>
    <w:rsid w:val="002A042F"/>
    <w:rsid w:val="002A639B"/>
    <w:rsid w:val="002A6F2A"/>
    <w:rsid w:val="002B779F"/>
    <w:rsid w:val="002C6E6F"/>
    <w:rsid w:val="002D188D"/>
    <w:rsid w:val="002E1772"/>
    <w:rsid w:val="002E1FE7"/>
    <w:rsid w:val="002E65CC"/>
    <w:rsid w:val="002F0A89"/>
    <w:rsid w:val="002F3F89"/>
    <w:rsid w:val="002F7FE1"/>
    <w:rsid w:val="0030310F"/>
    <w:rsid w:val="00304E73"/>
    <w:rsid w:val="00310425"/>
    <w:rsid w:val="00314048"/>
    <w:rsid w:val="00325ABD"/>
    <w:rsid w:val="00344DC6"/>
    <w:rsid w:val="0037057C"/>
    <w:rsid w:val="00377B61"/>
    <w:rsid w:val="00381A69"/>
    <w:rsid w:val="003937FF"/>
    <w:rsid w:val="003B0455"/>
    <w:rsid w:val="003C1F02"/>
    <w:rsid w:val="003C359C"/>
    <w:rsid w:val="003C4264"/>
    <w:rsid w:val="003D7786"/>
    <w:rsid w:val="003E35A1"/>
    <w:rsid w:val="003F23EB"/>
    <w:rsid w:val="003F2A2F"/>
    <w:rsid w:val="00401060"/>
    <w:rsid w:val="00403BB7"/>
    <w:rsid w:val="0040505D"/>
    <w:rsid w:val="004242EE"/>
    <w:rsid w:val="00426FB1"/>
    <w:rsid w:val="00436C09"/>
    <w:rsid w:val="0044590E"/>
    <w:rsid w:val="004758BA"/>
    <w:rsid w:val="00480E3F"/>
    <w:rsid w:val="004851BC"/>
    <w:rsid w:val="0049451F"/>
    <w:rsid w:val="004A2CDA"/>
    <w:rsid w:val="004A3ED8"/>
    <w:rsid w:val="004F7C56"/>
    <w:rsid w:val="005078BB"/>
    <w:rsid w:val="00542147"/>
    <w:rsid w:val="005635C2"/>
    <w:rsid w:val="0056363D"/>
    <w:rsid w:val="00577159"/>
    <w:rsid w:val="00595996"/>
    <w:rsid w:val="005961D1"/>
    <w:rsid w:val="005B243C"/>
    <w:rsid w:val="005B2743"/>
    <w:rsid w:val="005B3D0F"/>
    <w:rsid w:val="005D1A31"/>
    <w:rsid w:val="005D1F41"/>
    <w:rsid w:val="005D7AF2"/>
    <w:rsid w:val="005E3802"/>
    <w:rsid w:val="005E6EE7"/>
    <w:rsid w:val="005F7360"/>
    <w:rsid w:val="00617F90"/>
    <w:rsid w:val="00634256"/>
    <w:rsid w:val="00636014"/>
    <w:rsid w:val="00637B1F"/>
    <w:rsid w:val="0064523F"/>
    <w:rsid w:val="00665F51"/>
    <w:rsid w:val="00667ECF"/>
    <w:rsid w:val="00686E9F"/>
    <w:rsid w:val="006D0A49"/>
    <w:rsid w:val="006D0F68"/>
    <w:rsid w:val="006F26B1"/>
    <w:rsid w:val="007006FB"/>
    <w:rsid w:val="007134A4"/>
    <w:rsid w:val="007242DC"/>
    <w:rsid w:val="00743914"/>
    <w:rsid w:val="00745F86"/>
    <w:rsid w:val="00755E5E"/>
    <w:rsid w:val="00763037"/>
    <w:rsid w:val="007662DD"/>
    <w:rsid w:val="00766390"/>
    <w:rsid w:val="0077043F"/>
    <w:rsid w:val="007730B5"/>
    <w:rsid w:val="00780769"/>
    <w:rsid w:val="00782A2A"/>
    <w:rsid w:val="007A0DDB"/>
    <w:rsid w:val="007B20B3"/>
    <w:rsid w:val="007B538F"/>
    <w:rsid w:val="007B5635"/>
    <w:rsid w:val="007C39E5"/>
    <w:rsid w:val="007C3F84"/>
    <w:rsid w:val="007E3CBC"/>
    <w:rsid w:val="007F136A"/>
    <w:rsid w:val="007F1B7D"/>
    <w:rsid w:val="007F6097"/>
    <w:rsid w:val="008019BA"/>
    <w:rsid w:val="00807099"/>
    <w:rsid w:val="0081261A"/>
    <w:rsid w:val="0081590D"/>
    <w:rsid w:val="00815CD7"/>
    <w:rsid w:val="008236DB"/>
    <w:rsid w:val="008264C5"/>
    <w:rsid w:val="0082781B"/>
    <w:rsid w:val="008428AD"/>
    <w:rsid w:val="00856A44"/>
    <w:rsid w:val="0086045D"/>
    <w:rsid w:val="0088355E"/>
    <w:rsid w:val="00885A9B"/>
    <w:rsid w:val="0089069C"/>
    <w:rsid w:val="00891672"/>
    <w:rsid w:val="00895CDE"/>
    <w:rsid w:val="008A1F2C"/>
    <w:rsid w:val="008A2C77"/>
    <w:rsid w:val="008A5B95"/>
    <w:rsid w:val="008D71C2"/>
    <w:rsid w:val="008F5D74"/>
    <w:rsid w:val="00900021"/>
    <w:rsid w:val="00901A54"/>
    <w:rsid w:val="00906B40"/>
    <w:rsid w:val="0091276B"/>
    <w:rsid w:val="009148BD"/>
    <w:rsid w:val="00920713"/>
    <w:rsid w:val="00922D15"/>
    <w:rsid w:val="00927A44"/>
    <w:rsid w:val="00933B24"/>
    <w:rsid w:val="00946FC7"/>
    <w:rsid w:val="009536B7"/>
    <w:rsid w:val="00953952"/>
    <w:rsid w:val="00954027"/>
    <w:rsid w:val="00960F66"/>
    <w:rsid w:val="00974E0C"/>
    <w:rsid w:val="009901D0"/>
    <w:rsid w:val="00992A6B"/>
    <w:rsid w:val="009931A9"/>
    <w:rsid w:val="00996D76"/>
    <w:rsid w:val="009A3FE2"/>
    <w:rsid w:val="009A6699"/>
    <w:rsid w:val="009B5FF1"/>
    <w:rsid w:val="009D25FB"/>
    <w:rsid w:val="009E4B67"/>
    <w:rsid w:val="009E7205"/>
    <w:rsid w:val="009E7D59"/>
    <w:rsid w:val="009F1E0F"/>
    <w:rsid w:val="009F334D"/>
    <w:rsid w:val="00A0197F"/>
    <w:rsid w:val="00A071CC"/>
    <w:rsid w:val="00A107C8"/>
    <w:rsid w:val="00A17C0C"/>
    <w:rsid w:val="00A17C78"/>
    <w:rsid w:val="00A20B0C"/>
    <w:rsid w:val="00A316F9"/>
    <w:rsid w:val="00A31914"/>
    <w:rsid w:val="00A41D9E"/>
    <w:rsid w:val="00A50CFB"/>
    <w:rsid w:val="00A5115F"/>
    <w:rsid w:val="00A612A0"/>
    <w:rsid w:val="00A62931"/>
    <w:rsid w:val="00A764D0"/>
    <w:rsid w:val="00A913E2"/>
    <w:rsid w:val="00A932C3"/>
    <w:rsid w:val="00AA2C61"/>
    <w:rsid w:val="00AA2D52"/>
    <w:rsid w:val="00AA5B22"/>
    <w:rsid w:val="00AC3A04"/>
    <w:rsid w:val="00AC5005"/>
    <w:rsid w:val="00AD2E87"/>
    <w:rsid w:val="00AD2FBE"/>
    <w:rsid w:val="00AE4B85"/>
    <w:rsid w:val="00AF24F6"/>
    <w:rsid w:val="00AF2627"/>
    <w:rsid w:val="00B06772"/>
    <w:rsid w:val="00B22932"/>
    <w:rsid w:val="00B26438"/>
    <w:rsid w:val="00B41B2D"/>
    <w:rsid w:val="00B45D99"/>
    <w:rsid w:val="00B51A20"/>
    <w:rsid w:val="00B535CB"/>
    <w:rsid w:val="00B86977"/>
    <w:rsid w:val="00BA1388"/>
    <w:rsid w:val="00BA3604"/>
    <w:rsid w:val="00BB3BAF"/>
    <w:rsid w:val="00BC3431"/>
    <w:rsid w:val="00C061F2"/>
    <w:rsid w:val="00C14618"/>
    <w:rsid w:val="00C1518E"/>
    <w:rsid w:val="00C37BAE"/>
    <w:rsid w:val="00C45E12"/>
    <w:rsid w:val="00C51000"/>
    <w:rsid w:val="00C513D4"/>
    <w:rsid w:val="00C55E4E"/>
    <w:rsid w:val="00C6176B"/>
    <w:rsid w:val="00C65FC6"/>
    <w:rsid w:val="00C720A0"/>
    <w:rsid w:val="00C724FA"/>
    <w:rsid w:val="00C7412A"/>
    <w:rsid w:val="00C813D3"/>
    <w:rsid w:val="00C8488B"/>
    <w:rsid w:val="00C87D35"/>
    <w:rsid w:val="00CA3972"/>
    <w:rsid w:val="00CC1BCE"/>
    <w:rsid w:val="00CD209F"/>
    <w:rsid w:val="00CD6368"/>
    <w:rsid w:val="00CF33D4"/>
    <w:rsid w:val="00CF6991"/>
    <w:rsid w:val="00D01E95"/>
    <w:rsid w:val="00D07992"/>
    <w:rsid w:val="00D14C32"/>
    <w:rsid w:val="00D309FC"/>
    <w:rsid w:val="00D3715B"/>
    <w:rsid w:val="00D4605F"/>
    <w:rsid w:val="00D6290D"/>
    <w:rsid w:val="00D90839"/>
    <w:rsid w:val="00DA08EF"/>
    <w:rsid w:val="00DB5896"/>
    <w:rsid w:val="00DB73E8"/>
    <w:rsid w:val="00DB798D"/>
    <w:rsid w:val="00DC0D83"/>
    <w:rsid w:val="00DC29F6"/>
    <w:rsid w:val="00DE293B"/>
    <w:rsid w:val="00DE4F4D"/>
    <w:rsid w:val="00E040F8"/>
    <w:rsid w:val="00E05555"/>
    <w:rsid w:val="00E122DA"/>
    <w:rsid w:val="00E20689"/>
    <w:rsid w:val="00E23FB8"/>
    <w:rsid w:val="00E451CA"/>
    <w:rsid w:val="00E53980"/>
    <w:rsid w:val="00E6490A"/>
    <w:rsid w:val="00E70685"/>
    <w:rsid w:val="00E748E8"/>
    <w:rsid w:val="00E8037D"/>
    <w:rsid w:val="00E9664D"/>
    <w:rsid w:val="00E97656"/>
    <w:rsid w:val="00EB59D8"/>
    <w:rsid w:val="00EB7127"/>
    <w:rsid w:val="00EC0F09"/>
    <w:rsid w:val="00EC4D74"/>
    <w:rsid w:val="00EE3655"/>
    <w:rsid w:val="00EE39E1"/>
    <w:rsid w:val="00EF2996"/>
    <w:rsid w:val="00F016F2"/>
    <w:rsid w:val="00F06692"/>
    <w:rsid w:val="00F11CC7"/>
    <w:rsid w:val="00F3504A"/>
    <w:rsid w:val="00F51EDA"/>
    <w:rsid w:val="00F73A28"/>
    <w:rsid w:val="00FA275D"/>
    <w:rsid w:val="00FC4911"/>
    <w:rsid w:val="00FF0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AE1325"/>
  <w15:chartTrackingRefBased/>
  <w15:docId w15:val="{4E72A1C7-57E4-48E5-9920-002703C94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Ibarra Real Nova" w:eastAsiaTheme="minorHAnsi" w:hAnsi="Ibarra Real Nova" w:cs="Times New Roman"/>
        <w:kern w:val="36"/>
        <w:sz w:val="23"/>
        <w:szCs w:val="24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B0455"/>
    <w:pPr>
      <w:spacing w:line="480" w:lineRule="auto"/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319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C4D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9451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D2F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2FBE"/>
  </w:style>
  <w:style w:type="paragraph" w:styleId="Piedepgina">
    <w:name w:val="footer"/>
    <w:basedOn w:val="Normal"/>
    <w:link w:val="PiedepginaCar"/>
    <w:uiPriority w:val="99"/>
    <w:unhideWhenUsed/>
    <w:rsid w:val="00AD2F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2FBE"/>
  </w:style>
  <w:style w:type="paragraph" w:styleId="Descripcin">
    <w:name w:val="caption"/>
    <w:basedOn w:val="Normal"/>
    <w:next w:val="Normal"/>
    <w:uiPriority w:val="35"/>
    <w:unhideWhenUsed/>
    <w:qFormat/>
    <w:rsid w:val="00A071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A071CC"/>
    <w:pPr>
      <w:ind w:left="720"/>
      <w:contextualSpacing/>
    </w:pPr>
  </w:style>
  <w:style w:type="table" w:styleId="Tablaconcuadrcula">
    <w:name w:val="Table Grid"/>
    <w:basedOn w:val="Tablanormal"/>
    <w:uiPriority w:val="39"/>
    <w:rsid w:val="003031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82A2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82A2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82A2A"/>
    <w:rPr>
      <w:color w:val="954F72" w:themeColor="followedHyperlink"/>
      <w:u w:val="single"/>
    </w:rPr>
  </w:style>
  <w:style w:type="character" w:customStyle="1" w:styleId="t">
    <w:name w:val="t"/>
    <w:basedOn w:val="Fuentedeprrafopredeter"/>
    <w:rsid w:val="0026273D"/>
  </w:style>
  <w:style w:type="character" w:customStyle="1" w:styleId="Ttulo1Car">
    <w:name w:val="Título 1 Car"/>
    <w:basedOn w:val="Fuentedeprrafopredeter"/>
    <w:link w:val="Ttulo1"/>
    <w:uiPriority w:val="9"/>
    <w:rsid w:val="003B0455"/>
    <w:rPr>
      <w:b/>
      <w:bCs/>
    </w:rPr>
  </w:style>
  <w:style w:type="paragraph" w:styleId="TtuloTDC">
    <w:name w:val="TOC Heading"/>
    <w:basedOn w:val="Ttulo1"/>
    <w:next w:val="Normal"/>
    <w:uiPriority w:val="39"/>
    <w:unhideWhenUsed/>
    <w:qFormat/>
    <w:rsid w:val="003B0455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B0455"/>
    <w:pPr>
      <w:spacing w:after="100"/>
    </w:pPr>
  </w:style>
  <w:style w:type="character" w:styleId="nfasis">
    <w:name w:val="Emphasis"/>
    <w:basedOn w:val="Fuentedeprrafopredeter"/>
    <w:uiPriority w:val="20"/>
    <w:qFormat/>
    <w:rsid w:val="00A31914"/>
    <w:rPr>
      <w:i/>
      <w:iCs/>
    </w:rPr>
  </w:style>
  <w:style w:type="paragraph" w:styleId="NormalWeb">
    <w:name w:val="Normal (Web)"/>
    <w:basedOn w:val="Normal"/>
    <w:uiPriority w:val="99"/>
    <w:unhideWhenUsed/>
    <w:rsid w:val="00A31914"/>
    <w:pPr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 w:val="24"/>
      <w:lang w:eastAsia="es-ES"/>
    </w:rPr>
  </w:style>
  <w:style w:type="paragraph" w:styleId="Sinespaciado">
    <w:name w:val="No Spacing"/>
    <w:uiPriority w:val="1"/>
    <w:qFormat/>
    <w:rsid w:val="00A31914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A319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oennegrita">
    <w:name w:val="Strong"/>
    <w:basedOn w:val="Fuentedeprrafopredeter"/>
    <w:uiPriority w:val="22"/>
    <w:qFormat/>
    <w:rsid w:val="00220247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C4D74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9451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58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9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0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2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9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4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7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0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8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9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1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2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03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68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79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1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4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4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6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6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8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22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35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2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0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8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3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51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rh78mQSzPPtvvibTlhjo-LaGKoTstDcG/view?usp=drive_link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youtube.com/embed/Xt-4MVjLQ-M?feature=oembe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731A30-78EE-4D34-98D0-16405AEDB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1539</TotalTime>
  <Pages>1</Pages>
  <Words>349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S</dc:creator>
  <cp:keywords/>
  <dc:description/>
  <cp:lastModifiedBy>Serradilla Gutiérrez</cp:lastModifiedBy>
  <cp:revision>131</cp:revision>
  <cp:lastPrinted>2025-03-16T11:33:00Z</cp:lastPrinted>
  <dcterms:created xsi:type="dcterms:W3CDTF">2023-11-10T18:52:00Z</dcterms:created>
  <dcterms:modified xsi:type="dcterms:W3CDTF">2025-03-16T11:37:00Z</dcterms:modified>
</cp:coreProperties>
</file>